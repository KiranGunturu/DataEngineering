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240"/>
        <w:gridCol w:w="9120"/>
        <w:gridCol w:w="480"/>
      </w:tblGrid>
      <w:tr w:rsidR="00C40274"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BCA97E"/>
              <w:left w:val="none" w:sz="0" w:space="0" w:color="BCA97E"/>
              <w:bottom w:val="single" w:sz="200" w:space="0" w:color="BCA97E"/>
              <w:right w:val="none" w:sz="0" w:space="0" w:color="BCA97E"/>
            </w:tcBorders>
            <w:shd w:val="clear" w:color="auto" w:fill="BCA97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40274" w:rsidRDefault="00C40274"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40274" w:rsidRDefault="00C40274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9120"/>
            </w:tblGrid>
            <w:tr w:rsidR="00C40274">
              <w:trPr>
                <w:tblCellSpacing w:w="0" w:type="dxa"/>
              </w:trPr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word-break"/>
                    <w:spacing w:line="760" w:lineRule="atLeast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BCA97E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BCA97E"/>
                      <w:sz w:val="72"/>
                      <w:szCs w:val="72"/>
                    </w:rPr>
                    <w:t>Kiran Gunturu</w:t>
                  </w:r>
                </w:p>
                <w:p w:rsidR="00C40274" w:rsidRDefault="005E4F44">
                  <w:pPr>
                    <w:pStyle w:val="documentresumeTitle"/>
                    <w:rPr>
                      <w:rStyle w:val="documentlef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</w:rPr>
                    <w:t>Senior Data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560"/>
                    <w:gridCol w:w="456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254307" cy="254455"/>
                                    <wp:effectExtent l="0" t="0" r="0" b="0"/>
                                    <wp:docPr id="100002" name="Picture 10000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Nashville, United States, 37067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254307" cy="254455"/>
                                    <wp:effectExtent l="0" t="0" r="0" b="0"/>
                                    <wp:docPr id="100004" name="Picture 10000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(603) 218-9086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40"/>
                          <w:gridCol w:w="412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noProof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254307" cy="254455"/>
                                    <wp:effectExtent l="0" t="0" r="0" b="0"/>
                                    <wp:docPr id="100006" name="Picture 10000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Kiran.gntdm@gmail.com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C40274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pStyle w:val="documentleft-boxParagraph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:rsidR="00C40274" w:rsidRDefault="005E4F44">
            <w:pPr>
              <w:pStyle w:val="p"/>
              <w:spacing w:before="26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Organized and dependable candidate successful at managing multiple priorities with a positive attitude. Willingness to take on added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responsibilities to meet team goals.</w:t>
            </w:r>
          </w:p>
          <w:p w:rsidR="00C40274" w:rsidRDefault="00C40274">
            <w:pPr>
              <w:spacing w:line="18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-8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4027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C40274">
                  <w:pPr>
                    <w:pStyle w:val="documentsectionleftmargincellParagraph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sectionparagraphwrapperheading"/>
                    <w:pBdr>
                      <w:bottom w:val="none" w:sz="0" w:space="2" w:color="auto"/>
                    </w:pBdr>
                    <w:spacing w:line="320" w:lineRule="exac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-38100</wp:posOffset>
                        </wp:positionV>
                        <wp:extent cx="368466" cy="368677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0" name="Picture 1000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Hadoop Data Ingestion using ETL Tools ( Pyspark, Sqoop)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12" name="Picture 1000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4" name="Picture 1000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Database (Oracle, Hive, Microsoft SQL Server)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16" name="Picture 1000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18" name="Picture 10001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Unix Shell Scripting, Python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20" name="Picture 10002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0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2" name="Picture 10002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 xml:space="preserve">Informatica Power </w:t>
                              </w: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Center 10.0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24" name="Picture 10002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26" name="Picture 10002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 xml:space="preserve">Amazon Web Services ( SQS, S3, Lambda, Cloud Watch, Secrets Manager, EMR) 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28" name="Picture 1000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8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0" name="Picture 10003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 xml:space="preserve">Jira, Putty, </w:t>
                              </w:r>
                              <w:r w:rsidR="000C4049"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Service Now</w:t>
                              </w: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, Confluence, Toad, SQL Developer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32" name="Picture 10003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4" name="Picture 10003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Version Control (SVN, Bit Bucket)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36" name="Picture 1000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6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643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38" name="Picture 10003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0C4049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Snowflake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40" name="Picture 10004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0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2" name="Picture 10004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Scheduling (Active Batch, Oozie)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44" name="Picture 1000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4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848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46" name="Picture 1000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File Systems (HDFS, Orc, Avro, Parquet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48" name="Picture 10004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8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695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50" name="Picture 10005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5320"/>
                          <w:gridCol w:w="3000"/>
                        </w:tblGrid>
                        <w:tr w:rsidR="00C40274"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Spark &amp; Hive Optimization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C40274" w:rsidRDefault="005E4F44">
                              <w:pPr>
                                <w:pStyle w:val="documentrating-wrapper"/>
                                <w:spacing w:line="26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noProof/>
                                  <w:color w:val="000000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>
                                    <wp:extent cx="812419" cy="165615"/>
                                    <wp:effectExtent l="0" t="0" r="0" b="0"/>
                                    <wp:docPr id="100052" name="Picture 10005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2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40274" w:rsidRDefault="005E4F44">
                              <w:pPr>
                                <w:pStyle w:val="documentspanpaddedline"/>
                                <w:pBdr>
                                  <w:right w:val="none" w:sz="0" w:space="2" w:color="auto"/>
                                </w:pBdr>
                                <w:spacing w:line="140" w:lineRule="atLeast"/>
                                <w:ind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 w:rsidR="00C40274" w:rsidRDefault="00C40274"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40274" w:rsidRDefault="00C40274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40274" w:rsidRDefault="00C40274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4027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C40274">
                  <w:pPr>
                    <w:pStyle w:val="documentsectionleftmargincellParagraph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sectionparagraphwrapperheading"/>
                    <w:pBdr>
                      <w:top w:val="none" w:sz="0" w:space="13" w:color="auto"/>
                      <w:bottom w:val="none" w:sz="0" w:space="2" w:color="auto"/>
                    </w:pBdr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70528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101600</wp:posOffset>
                        </wp:positionV>
                        <wp:extent cx="368466" cy="368677"/>
                        <wp:effectExtent l="0" t="0" r="0" b="0"/>
                        <wp:wrapNone/>
                        <wp:docPr id="100054" name="Picture 10005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56" name="Picture 10005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position:absolute;left:0;text-align:left;margin-left:-135pt;margin-top:-2pt;width:100pt;height:0;z-index:251672576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2019-08 - 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Senior Data Engineer</w:t>
                        </w:r>
                      </w:p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Nissan North America, Inc.,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Franklin, TN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Extensively used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PySpark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UDFs and pandas to process and transform Data. Developed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PySpark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programs to perform data transformations, creating data frames and running SparkSQL.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Established coding and design strategies to optimize long running sp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ark jobs.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Experience with Hive SQL and optimization techniques to improve data processing and retrieving. Used Hive Partitioning and bucketing to optimize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lastRenderedPageBreak/>
                          <w:t>performance.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Experience in working Sqoop scripts to ingest data from HDFS to RDBMS and from RDBMS to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Hive.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Handled Different file systems as source and ingested data into Hive.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Several Informatica mappings, workflows to ingest data to Oracle.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Data Ingestion framework to load the survey and transaction data from snowflake to apache hive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using spark jdbc.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AWS Lambda functions in Python to process and load messages from AWS SQS to S3.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Experience in working closely with Data Scientists to make Machine Learning code production ready.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Experience in loading the data from AWS S3 to Sn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owflake.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58" name="Picture 1000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position:absolute;left:0;text-align:left;margin-left:-135pt;margin-top:-2pt;width:100pt;height:0;z-index:25167462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2018-11 - 2019-08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Senior Informatica Developer</w:t>
                        </w:r>
                      </w:p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Cigna, Nashville, TN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Involved in business requirement analysis, architectural design, planning, logic design, Project orchestration and development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extensively on Informatica Power in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building ETL process to load Data marts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with different transformations,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and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maplets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and worked on performance tuning for Informatica workflows and mappings.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Implemented different Informatica mappings to support data loads like SCD-2 and Del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ta loads.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Extracted data from flat files and other RDBMS databases into staging area and populated onto Data warehouse.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Maintained stored Procedure definitions, transformation rules and targets definitions using Informatica repository Manager.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Used various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transformations like Filter, Expression, Sequence Generator, Update Strategy, Joiner, Stored Procedure, and Union to develop robust mappings in Informatica Designer.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mapping parameters and variables to support SQL override.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Created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maplets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to us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 them in different mappings.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mappings to load into staging tables and then to Dimensions and Facts.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0" name="Picture 10006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position:absolute;left:0;text-align:left;margin-left:-135pt;margin-top:-2pt;width:100pt;height:0;z-index:25167667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2016-05 - 2018-10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Senior Informatica Developer</w:t>
                        </w:r>
                      </w:p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Fiserv, Omaha, NE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Designed, Developed and Test ETL Mappings,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Maplets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, Workflows,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using Informatica Power center 9.x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Worked in fast paced environment, under minimal supervision providing technical guidance to team members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Responsible for database schema design, extensive T-SQL development, integration testing and other projects that may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be necessary to help team achieve their goals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Working closely with Onshore and offshore application development leads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ETL Mappings,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Maplets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, Workflows, </w:t>
                        </w: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Worklets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using Informatica Power center 9.x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Identify efficiencies and ways to improve design and develo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pment processes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Identify ways to increase efficiency of production support - Find solutions that allow operations to better do their job without involving development resource time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Performed various test cases to validate pre and post loads.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2" name="Picture 10006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position:absolute;left:0;text-align:left;margin-left:-135pt;margin-top:-2pt;width:100pt;height:0;z-index:251678720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0C4049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2013-11</w:t>
                                    </w:r>
                                    <w:r w:rsidR="005E4F44"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- 2014-12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Informatica Developer</w:t>
                        </w:r>
                      </w:p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lastRenderedPageBreak/>
                          <w:t>Xilinix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, Bangalore, India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Involved in requirements gathering and complete life cycle of project.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Worked on Informatica client tools - source analyzer, warehouse designer, transformation developer, mapping designer,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workflow designer and ta</w:t>
                        </w:r>
                        <w:bookmarkStart w:id="0" w:name="_GoBack"/>
                        <w:bookmarkEnd w:id="0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sk developer.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Experience in loading data into different targets from various source systems like Oracle database, flat files, xml files etc. Into staging table and then to target database.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Developed shell scripts to support data loa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d using Informatica Power Center.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Improved performance to several long running jobs in production</w:t>
                        </w:r>
                      </w:p>
                      <w:p w:rsidR="00C40274" w:rsidRDefault="005E4F44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26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Extensively used several transformations in power center to transform data to implement all business logics.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40274" w:rsidRDefault="00C40274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4027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C40274">
                  <w:pPr>
                    <w:pStyle w:val="documentsectionleftmargincellParagraph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sectionparagraphwrapperheading"/>
                    <w:pBdr>
                      <w:top w:val="none" w:sz="0" w:space="13" w:color="auto"/>
                      <w:bottom w:val="none" w:sz="0" w:space="2" w:color="auto"/>
                    </w:pBdr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7974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101600</wp:posOffset>
                        </wp:positionV>
                        <wp:extent cx="368466" cy="368677"/>
                        <wp:effectExtent l="0" t="0" r="0" b="0"/>
                        <wp:wrapNone/>
                        <wp:docPr id="100064" name="Picture 10006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66" name="Picture 10006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position:absolute;left:0;text-align:left;margin-left:-135pt;margin-top:-2pt;width:100pt;height:0;z-index:25168179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2015-01 - 2016-04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Master of 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Science: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Information Technology</w:t>
                        </w:r>
                      </w:p>
                      <w:p w:rsidR="00C40274" w:rsidRDefault="005E4F44">
                        <w:pPr>
                          <w:pStyle w:val="documentspanpaddedline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Southern New Hampshire University - Hooksett, NH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40274" w:rsidRDefault="00C40274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4027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C40274">
                  <w:pPr>
                    <w:pStyle w:val="documentsectionleftmargincellParagraph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sectionparagraphwrapperheading"/>
                    <w:pBdr>
                      <w:top w:val="none" w:sz="0" w:space="13" w:color="auto"/>
                      <w:bottom w:val="none" w:sz="0" w:space="2" w:color="auto"/>
                    </w:pBdr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101600</wp:posOffset>
                        </wp:positionV>
                        <wp:extent cx="368466" cy="368677"/>
                        <wp:effectExtent l="0" t="0" r="0" b="0"/>
                        <wp:wrapNone/>
                        <wp:docPr id="100068" name="Picture 10006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0" name="Picture 10007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position:absolute;left:0;text-align:left;margin-left:-135pt;margin-top:-2pt;width:100pt;height:0;z-index:251684864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2021-01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p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AWS Certified Solutions Architect Professional (https://www.credly.com/badges/53bb8a9a-5a9f-4cca-aea1-e8cb6e002590/public_url)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58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2" name="Picture 1000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position:absolute;left:0;text-align:left;margin-left:-135pt;margin-top:-2pt;width:100pt;height:0;z-index:251686912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2022-01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p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SnowPro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Core Certification -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SnowFlake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(https://www.credly.com/badges/358f27cd-b93c-4571-b29f-38d68cb24e7f/public_url)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879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4" name="Picture 1000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3" style="position:absolute;left:0;text-align:left;margin-left:-135pt;margin-top:-2pt;width:100pt;height:0;z-index:251688960;mso-position-horizontal-relative:text;mso-position-vertical-relative:text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 w:rsidR="00C40274" w:rsidRDefault="005E4F44">
                                    <w:pPr>
                                      <w:spacing w:line="26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2022-07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p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SQL Advanced -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 (https://www.hackerrank.com/certificates/a7e326db7110)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40274" w:rsidRDefault="00C40274"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0"/>
              <w:gridCol w:w="8860"/>
            </w:tblGrid>
            <w:tr w:rsidR="00C40274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0274" w:rsidRDefault="00C40274">
                  <w:pPr>
                    <w:pStyle w:val="documentsectionleftmargincellParagraph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hideMark/>
                </w:tcPr>
                <w:p w:rsidR="00C40274" w:rsidRDefault="005E4F44">
                  <w:pPr>
                    <w:pStyle w:val="documentsectionparagraphwrapperheading"/>
                    <w:pBdr>
                      <w:top w:val="none" w:sz="0" w:space="13" w:color="auto"/>
                      <w:bottom w:val="none" w:sz="0" w:space="2" w:color="auto"/>
                    </w:pBdr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002E58"/>
                      <w:sz w:val="22"/>
                      <w:szCs w:val="22"/>
                    </w:rPr>
                    <w:drawing>
                      <wp:anchor distT="0" distB="0" distL="114300" distR="114300" simplePos="0" relativeHeight="25168998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101600</wp:posOffset>
                        </wp:positionV>
                        <wp:extent cx="368466" cy="368677"/>
                        <wp:effectExtent l="0" t="0" r="0" b="0"/>
                        <wp:wrapNone/>
                        <wp:docPr id="100076" name="Picture 10007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Accomplishments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8340"/>
                  </w:tblGrid>
                  <w:tr w:rsidR="00C40274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spacing w:line="26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114300" distR="114300" simplePos="0" relativeHeight="2516910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l="0" t="0" r="0" b="0"/>
                              <wp:wrapNone/>
                              <wp:docPr id="100078" name="Picture 10007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40274" w:rsidRDefault="005E4F44">
                        <w:pPr>
                          <w:pStyle w:val="p"/>
                          <w:spacing w:line="26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Q4 JDC Group - </w:t>
                        </w: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Nashville Consultant of the Quarter.</w:t>
                        </w:r>
                      </w:p>
                    </w:tc>
                  </w:tr>
                </w:tbl>
                <w:p w:rsidR="00C40274" w:rsidRDefault="00C40274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:rsidR="00C40274" w:rsidRDefault="00C40274"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40274" w:rsidRDefault="00C40274">
            <w:pPr>
              <w:pStyle w:val="rightpaddingcellParagraph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C40274" w:rsidRDefault="005E4F44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C40274">
      <w:headerReference w:type="default" r:id="rId21"/>
      <w:footerReference w:type="default" r:id="rId22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F44" w:rsidRDefault="005E4F44">
      <w:pPr>
        <w:spacing w:line="240" w:lineRule="auto"/>
      </w:pPr>
      <w:r>
        <w:separator/>
      </w:r>
    </w:p>
  </w:endnote>
  <w:endnote w:type="continuationSeparator" w:id="0">
    <w:p w:rsidR="005E4F44" w:rsidRDefault="005E4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EFAD23BE-6238-4374-9F6C-1E4E6FD974C4}"/>
    <w:embedBold r:id="rId2" w:fontKey="{F3248D87-7FC3-46D9-B214-23AE83E3AF8D}"/>
    <w:embedItalic r:id="rId3" w:fontKey="{2FFFC668-57F1-4F11-86AC-7C96179A0E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274" w:rsidRDefault="005E4F4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F44" w:rsidRDefault="005E4F44">
      <w:pPr>
        <w:spacing w:line="240" w:lineRule="auto"/>
      </w:pPr>
      <w:r>
        <w:separator/>
      </w:r>
    </w:p>
  </w:footnote>
  <w:footnote w:type="continuationSeparator" w:id="0">
    <w:p w:rsidR="005E4F44" w:rsidRDefault="005E4F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274" w:rsidRDefault="005E4F44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7C3C9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C014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C443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380C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1EED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920B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52F8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6CBB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2A1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20CA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286A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1C6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44A0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BC9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9228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6C1D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8835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2A0F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9265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1C9C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0E9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ECC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FC8B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B029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3630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1A5E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DE1D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6B00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B4DF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EAE9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BADC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3EFD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2A5C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A611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34F4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306B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0274"/>
    <w:rsid w:val="000C4049"/>
    <w:rsid w:val="005E4F44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2E44CB2"/>
  <w15:docId w15:val="{9749E9C1-1509-472D-8CAD-521B18A4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rPr>
      <w:shd w:val="clear" w:color="auto" w:fill="BCA97E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40" w:lineRule="atLeast"/>
    </w:pPr>
    <w:rPr>
      <w:color w:val="BCA97E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BCA97E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"/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140" w:lineRule="atLeast"/>
    </w:pPr>
  </w:style>
  <w:style w:type="paragraph" w:customStyle="1" w:styleId="documentspanpaddedline">
    <w:name w:val="document_span_paddedline"/>
    <w:basedOn w:val="Normal"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4575</Characters>
  <Application>Microsoft Office Word</Application>
  <DocSecurity>0</DocSecurity>
  <Lines>198</Lines>
  <Paragraphs>95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 Gunturu</dc:title>
  <cp:lastModifiedBy>Gunturu, Kirankumar (EXTERNAL)</cp:lastModifiedBy>
  <cp:revision>1</cp:revision>
  <dcterms:created xsi:type="dcterms:W3CDTF">2022-10-06T16:28:00Z</dcterms:created>
  <dcterms:modified xsi:type="dcterms:W3CDTF">2022-10-06T16:28:00Z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a8b330fa-9126-4c38-a99f-3dd533237f05</vt:lpwstr>
  </property>
  <property fmtid="{D5CDD505-2E9C-101B-9397-08002B2CF9AE}" pid="3" name="x1ye=0">
    <vt:lpwstr>IGAAAB+LCAAAAAAABAAUmsVyrFAURT+IAW5D3Bp3ZjgEd/n6x6tMU1Rz7r77rJW0KEA8JRIwwsEcQSIIjaEwAdEkw9AwzqFs/Ejq3uCY0fRJnKua2nRhuVKz+Ack1D2rG+HjETvGDMEWgy4pRLSRGXOxFGU8c5Wu7bvYu6/Qy/U8DO1nrsm2ApZ4xp38cH5H6xQkDMTiecTPlzhYYqHD/e7YVykPZ7nVI8ByTq74G6GWB6qDn4f9kv/sX3X+DEw</vt:lpwstr>
  </property>
  <property fmtid="{D5CDD505-2E9C-101B-9397-08002B2CF9AE}" pid="4" name="x1ye=1">
    <vt:lpwstr>bi1T5C/VRPmz+JNZSWJYZt7cgc65DcC01yv4oPn/+nlU5INAKWztWBERjhfnseDN1/7ZidGwmwjsrknHeqZFdljQoTPDw+Su3E5A8rOHGMpPRR3voPNBeqAE5kWFMoznzA72mOFMK4UIbwb5j2m6NOOB3nExX9eKTiK/hfAoGJmL/hCZjs0wLttfeM8GShb8MnNl0FsX954hJ0/EwiPrqYUs5sy+9Nsp2Q/MKYdxK4lreYVTVHvwKK5QGg53obZ</vt:lpwstr>
  </property>
  <property fmtid="{D5CDD505-2E9C-101B-9397-08002B2CF9AE}" pid="5" name="x1ye=10">
    <vt:lpwstr>lRNy2gaYhnvZTD2HonCr2WDCwMjNOe5jJxB3rJunyh5CeuoCkr7Br29CRPnVCf4nfgbpPT2fvUD66Zbz7CwYPx6TYjMwJgA7BgA3wUDTXsFbAWQ+QuAJbIQGXJ+fFOshmQ4cKbUpo45KI07bwPYbpGuHX62lIxPfgiaB++R/BnoqpLcVSgWrWao5SubbZaYmkUaFWxLN6I7w+TMxXXAHHW7OjzUZ3kDAUubuDGsFVxcGHzQzyv43pZfMC3/R3hC</vt:lpwstr>
  </property>
  <property fmtid="{D5CDD505-2E9C-101B-9397-08002B2CF9AE}" pid="6" name="x1ye=11">
    <vt:lpwstr>BWZxLU8JrdZkiMgs8zZFcItlXPVUMXbd4RuHDgeLm0JzgRylPJoc7LpLv+gOmAob4oyK/TywJsaOOyf0/SoKKsi0ZIpTYWr802CHfboXxXHP2JzrcGlpiorCphL31Z/6jP4phcnReJ7TsDM+2KJFxvhbjuKe4u1Q3domWObIma8W6DOhcgLXrQFnb2rm/yLPVEXHEWsKb9KYK8HVYGbWDXC+OSmIWK4DTnbfx8LQab6V/LUQdsDX76/jyEm8tl1</vt:lpwstr>
  </property>
  <property fmtid="{D5CDD505-2E9C-101B-9397-08002B2CF9AE}" pid="7" name="x1ye=12">
    <vt:lpwstr>XI0GFFgrZyan9kdCcYdGT+dRlfsIV0wMnWJRLdIY2/GI32Kn52YcGxRH+KSkm9iG7arFgwcUlztFyTJAt/kv/5XiTr1h5g4/kShVuDxe7AdKepF/tPyXcFqCDB4QqYj+1/kR2JpLMUdn7kGPKT4cWt659OUpdr0MPMzr21uXvxxc5KL3xmjwQW8RsaihL0/jxIrE5tNEfDuQQkCNALlbbo3A2N7Zq04L8uKOrJoktRjdrzm0jX8bLHMak7koCgD</vt:lpwstr>
  </property>
  <property fmtid="{D5CDD505-2E9C-101B-9397-08002B2CF9AE}" pid="8" name="x1ye=13">
    <vt:lpwstr>gC+gnpCn/aKBLEHsILmtMYKWZr2PxwwRr/zAb34CnVqftL+/YcLdxRQzHCiSVC2k17GoKiu8cutzkm6qrv2CU9lCppultyuIwUVbPPWMCScj8Q8VahoTFyqS/P8ySXcrG9/cF3fPBrNfWEqWpK/+4VCVQ3sukE6ctD4KQ0GuVQHCKfXFE3YEJS8+c23LnM0MUV2KyT+NMoIqTMHL+3u7WoLt9Q5bdbcvDFyaijkn0ROSHGMiRlTWBxkT9x3xomi</vt:lpwstr>
  </property>
  <property fmtid="{D5CDD505-2E9C-101B-9397-08002B2CF9AE}" pid="9" name="x1ye=14">
    <vt:lpwstr>y4afKvGoIyTYEyPwJxfGCBHafZHHsU0jnsbkw601sbj4QkJI1zFwWxAAxmgffeHaGxSprvPgf7sdppU0pGjBODOaPZfBMImPYO8sJlPxY+b1e1F6yNpknKHjbwBr5axShkTpOWQDDPzpIcUwNrINpDVg8Mu/GBsQC48xWzi7ap97B5pG3gsuLArsnk5JCZB6cflgZGpoO80Bbs+fAq3V70HysDdFC9WNCm53xRm428F0YsrIUDbkfALrEHXIFaU</vt:lpwstr>
  </property>
  <property fmtid="{D5CDD505-2E9C-101B-9397-08002B2CF9AE}" pid="10" name="x1ye=15">
    <vt:lpwstr>r/YHde5fZT4suI8vWqgFyLjBItc7Jh9cAMst+mgfLbazl/T9afU819odqqzHEWpvuslPztl6p8AISna/nYRdIiEEJF4ZSr/8us++QGvrq/B4MLO7g5OB3UI9zAKgAWWvRNkC/eSEhzQbvA/cNUUepepQdT/JP282mvXAO2MWd6a9PVsX+n63eACSq2PYR/R+WXr4TrwLU8bKgCAsPNVvK5ShM+fa94NnlegLkUTAr6RmC2ToYKmdpNASjR3cyqz</vt:lpwstr>
  </property>
  <property fmtid="{D5CDD505-2E9C-101B-9397-08002B2CF9AE}" pid="11" name="x1ye=16">
    <vt:lpwstr>85G/egVc/LkbgmjRj0GmP3YVUeg6u1v13F9qvrXIU59y1ESdMluIWiHqgx9m39cWb9zJqdzyPWm2VwvjydcyUqrQq8f8uiT/9MHWomP7jOzF3GoHw0cluphd/4uqaYSp7j/5+LfvcKtkPN8drrqWHT/qegfNJ8yIAv49IGDo+5tjjG4CMHIOI3jdUUd3cnhYqfjF+YgGZaOcHr3jaql+zWflC3tk7zMLqfS99MwxymsHVq09Mx91dpVc+bcE6Tt</vt:lpwstr>
  </property>
  <property fmtid="{D5CDD505-2E9C-101B-9397-08002B2CF9AE}" pid="12" name="x1ye=17">
    <vt:lpwstr>zFMKrpcnYgLVMd930tFiZ+BYXnhWPf5N+zjX4Vjq90lP1pGl5kTCfDHBmI6C9ycFt7vQKymz0R/cbONmEGvyOyRF1JFJVM6OeP0tbO/s3e2EHQ6jpB91FyUexywooHa3uqtJ0Hsj4d7k7yTq0PY8X9K3fdUFfUvStikyYpkkzMYKxLhfTpiP/urq7/1xKNKZxziBo/lMEaGnAXx09n1+am5dVSNnYkfqum+E4pxpYL+rUdb1RM+R9BFuSf/BiBh</vt:lpwstr>
  </property>
  <property fmtid="{D5CDD505-2E9C-101B-9397-08002B2CF9AE}" pid="13" name="x1ye=18">
    <vt:lpwstr>Mjn9fJvUWMBVG7+7UZG8790bMC909R5YpaWPf98vNoyb+/g28sT5xuKBlLfUdfvvNYc1vz6n3/BrVanUSJrd8fG4284RA6C99muS16+PfrWfli/wSIhHUl3qc6MWyOU/R7e03lGpOew14zntDJm7zUP8MfF+lTQPqSsgE2j97RmnhUUrdXXajpqOMO79P0+b3zRXKZmRqV6X/QheJYMFB/AeZjHsZxWy2rR7g7b/VtAvWCfe+oN/GPrCrhh3I7K</vt:lpwstr>
  </property>
  <property fmtid="{D5CDD505-2E9C-101B-9397-08002B2CF9AE}" pid="14" name="x1ye=19">
    <vt:lpwstr>DF6oXBZyBxLXrDCMui7RtOgulpyLMVUKtij+ydpRneLJUQAygwyOwzY6V7Bb5n+MZLEyiQ5R0WRO7UGA4M9BQoNtm6Quq/v/VXTaOVKgCAx7pVxx2CiZx5Tkzz9t+rnpgiF1DhqVoH5kyAQhJslJ8w5113duqMlmHhrM7i+FkZFmciz4QfQXjF7gGYZWOKY6gDLIGR/7Sp9ZvvJwLeiIKur5JRbyb/fsL25s4Tr/ExWKMm9DGR8LyDoXJzd1Iqp</vt:lpwstr>
  </property>
  <property fmtid="{D5CDD505-2E9C-101B-9397-08002B2CF9AE}" pid="15" name="x1ye=2">
    <vt:lpwstr>okvDpKex+K61RReWU6eYEPbZ9rbP7GotQBzNUkq1R1pPIex/aNF6sKUxV/XqmhekY1p+imeLm6zAaLk2jgxMhxiREwx0vQpvYH0Wex+X0mRMk7bZJbvsrapfg++e0AgtSxo24wTGbxg5LLITx3tbzs4Cyzv0OEKmKLN2L71+up4IGkuxT0hCMaRSS6aEg33ehtEfztDX37akXzWKj7RooV6d/BjYPf9i/JS+fCuLmQsigxrUHTqiu8/Tk2Sd7+n</vt:lpwstr>
  </property>
  <property fmtid="{D5CDD505-2E9C-101B-9397-08002B2CF9AE}" pid="16" name="x1ye=20">
    <vt:lpwstr>L+o15aTxK4qSoB9b4hBYy/G8CFxoO7qeZb5B4/swjb2WCUyhYFg1ZzkhHwE1Qw/8Y0oxq1Kq0ZLB5cp//QWznxeE/GDxtT2uAbgNVjh16nrn9HYJUPl+Ehu+WrQWMlgPRtd/p5HPjyLvC0/vdfixCQAxTBBZSST9rYB89M9dytfW+VciaD88XNcQm2YofGT6ppMJ66NOzVqkV+Ast4KVTdoNc2NK6Q6zhK1uB91wTtFK6q5n+dVgaUXm2aR22ye</vt:lpwstr>
  </property>
  <property fmtid="{D5CDD505-2E9C-101B-9397-08002B2CF9AE}" pid="17" name="x1ye=21">
    <vt:lpwstr>Dzfl8OU4jy7NqzZsEQ5UjLfEMI2PaNNSnOsqKt4wvMbdaPAj9n7IvTrQoJJCkV22mn80cHJE3K0avwfvDntJfHtFadP9ctos+CCRkJEXnyZ9kcg0TvRhSuc7468HBUdobCWuGUniafu4W+sv1VpA/SepD/ViskByu66plJdvBrsb1wzv/omJtIVLZY5XZ44i+htH0dk8a9f2P/5KWiY7Fn8VKdZJTRAD8Jnpp2h1ceTFYf7Xil+pVeRF3LSp8aq</vt:lpwstr>
  </property>
  <property fmtid="{D5CDD505-2E9C-101B-9397-08002B2CF9AE}" pid="18" name="x1ye=22">
    <vt:lpwstr>1hYT1i440PkwQ7TotxAbDbAONEVRGXEIsB4eEfi+Xp7keyprNDWSxKjvq/RqfJDNa2yFumxUP8Qq3Bn6PuOz6Dj9/hBYexzFABhJEn0+mSknHDAk2qF4sMOEgDsLqaZMMrFZHJgMY4KHDWDm8TwY6qd9FkpBGrhd+eErLyHVVCg0cpxs3v8OFcGYcX+2t1UfrErrXn3VWIVnMA/gsctmxeTEsmLtPoRjzvJqSR4YqIrF+vhUCjkOcTx4wSqd71j</vt:lpwstr>
  </property>
  <property fmtid="{D5CDD505-2E9C-101B-9397-08002B2CF9AE}" pid="19" name="x1ye=23">
    <vt:lpwstr>tWIPHqNEPjkbwNlzKwADuVI200OIuda9qFgW+FQgu5wS1DQhBInXPvtAe68DAlPQln1K2R7t5+Hrm4SnmrhnKdZ/6yJBj22YALnzP4ofF6VBqWHmJEGkLUedLa/pNw0d+0z4QnGJlUb28zLYKhvEThQ9Lm4m2QtQ9B1xvvEmOk9pSK0PP4JG6JX1cudy/2n4jrDVIE/j6Az6EuOiCG3/r0pVPjJD5awsSoBpn8Nm4Z+qDB2hNjze6NCf+wEaoSe</vt:lpwstr>
  </property>
  <property fmtid="{D5CDD505-2E9C-101B-9397-08002B2CF9AE}" pid="20" name="x1ye=24">
    <vt:lpwstr>AFO3aGldtTrsy75v3zznEAHL/1kCieAoBVhiiw9KqgoBrlcayn+xBn1aAStqYokvDe9OTZmE4H8eYrAIiubbhmmKHqU/KlHsikzHD0VVPU5RGy7jkfIWuz9G5j1veQn1Xf2bzv3I/V0/zn5bBI85aDmlcErHno4R4rCOxJotp7xm1DxxDnXCyiMuXMuBn+Dhhbe2c0P0iraWRdfw9RtgDeIn6qzi/HSM+0UtXq3FFrER77qSSvXwKZdikVfWeqD</vt:lpwstr>
  </property>
  <property fmtid="{D5CDD505-2E9C-101B-9397-08002B2CF9AE}" pid="21" name="x1ye=25">
    <vt:lpwstr>19vfj/xpyMxdEbOiybTb0a6X5AYAaMSj6QpX3F+8Wbe6yO4LaqbwTswExGyqXa9QvZoTIsj4+US7MPYQ5+6fmsqy6q7ncP2UFJVQ7d2wQpwI6UFzWcwf8GRbw2J13AZcnZj19WkIT8Urtq/YKhpWKpm3cQxTzsedwuh/uJUP5t66QDOkLM9Tk1xczaj56DWb83pazOWFg/1euwG75i6bLwC6rQnzmtoQEaZ81RsS+dJiZrJsKYSvXp2eT3Z1hN5</vt:lpwstr>
  </property>
  <property fmtid="{D5CDD505-2E9C-101B-9397-08002B2CF9AE}" pid="22" name="x1ye=26">
    <vt:lpwstr>dtzjNg929cemJfkaTHXNumdtDQArmmJPpTcKjYmBr+ThFwllckYGjDTBSv/VVH3UVjD4m2hH3A4N8CYha1XVMcYWg/zTHtENnWM0UR98L0C4r4J5FX33DZDJF6twfe7pJweN5/IRbaG4ZtjruCr+zLuO2nE8a7z+zrthN+9q82sVzpY7k3SechMvFX+aHAwdn1nDXgFAQH907irnJIyLxVTDgfBqjvLiCI2bVPxR32Q+tOAV+uwkbwnUCUOcSrs</vt:lpwstr>
  </property>
  <property fmtid="{D5CDD505-2E9C-101B-9397-08002B2CF9AE}" pid="23" name="x1ye=27">
    <vt:lpwstr>ySA0pA33WcagvxGWeR5dEKfspUZp8lqp3tJCy9sqZ6Jrreahzs89m7EqV9mtU3ywZlXcfOocZZz+e6TJTWIApnJqqp6yM6XKjx/m9NDB3hW8UE7eQdGjb9ck+XOgqpAa7DuDy2HoJjG/r56SKpDxb7Zs0GgEj23LfrD0QQrL87B0pbCim8lFIF6SLOzBEOx0CmmORwXf50JYX8OtI6nLTeohxsKUxHzsMpEY5e9XPwqDEnj2M7tobill7F0KTls</vt:lpwstr>
  </property>
  <property fmtid="{D5CDD505-2E9C-101B-9397-08002B2CF9AE}" pid="24" name="x1ye=28">
    <vt:lpwstr>/3l0SNHktPqJIwjUaAxeFYoOcGeNQ36wF/RpVCjKNVKkfYXv7K9s2MvW9rna/c3uvd6mWXORq7832bhGfKrmXczzwzus9tJ9/MsKNTmQBnYIg0h+9MUEZuzivqmGV0Wuiz/yFv7b0PAP6nAc8bWQ0t9+PcEY6cwmxExmmHRsmnLQcy2T3zeVxmkum6otzvn7TxQuRX+DQIvE3mBJqPry9qN0wf/bAIE6uqd0v8Z/zwuY0d4MnxeGNYxAvFg0vVs</vt:lpwstr>
  </property>
  <property fmtid="{D5CDD505-2E9C-101B-9397-08002B2CF9AE}" pid="25" name="x1ye=29">
    <vt:lpwstr>ylOj4xB/lZFwl4W8zyYNztKIB1lZ3lp0CU/0jboDvUDWFpcNQjJNaRT7w1dI9BGq2ueCupFVX/43DhNIwtIZG5AANLj2ibhQiqkuP1EqEcuIUGMGIfxz54bF3xxl64kD33Y9tPjpim+vZMGCxJ73SRD45EiLvPfrvsul9El2yKkJTwBJ+4lhnSUGFAdcLt9sbUJCZPUA+Eb9yaxiPVUg2kXRKIrqIyxHYUYdaj+lUYjVnqbU2PTp/egs5m4HMeh</vt:lpwstr>
  </property>
  <property fmtid="{D5CDD505-2E9C-101B-9397-08002B2CF9AE}" pid="26" name="x1ye=3">
    <vt:lpwstr>QhcdaExHrA9mlNfFKl7M+NOxaC0hFJGRb8RMqJXA5y20Fyyvi+yfp+oQMKewPtNW57KRweb9uZiYw38tc7sz4tUFovHDqNNyvK+aNMshdFOW3epIf9+Tr41ObUywM+ySl8tsCoD4ArteLdKCHYRZZJ++ta49r+bLeaLv/O/ny0nSnUzHpv8AWQsKVcn46U2FUCD7J1MrfN2QNHESFrhBphedK+0g3i039wqH0gRIaoIsOAWKSp05/RNMl4v4wih</vt:lpwstr>
  </property>
  <property fmtid="{D5CDD505-2E9C-101B-9397-08002B2CF9AE}" pid="27" name="x1ye=30">
    <vt:lpwstr>I7CYj9oD8eeUrTsyxbsYbi9/NvIPKgAMk3S+ChGUgRDgHg1eVF0pzn0ocY00CSBzHbUak6w+McL0o/sgOwK5fP48V4cV6UesOJJtVnba0Aa1J1jug/EXde7L5wsO1I4WUEvtsGkaTV2p/eWCBww/HSSF96njDN3/OLEerSZV/HBgA7+T/vuBsBgwQRx5ZrD7B6ErHue+IUyt99bzG6YJZ3GOl96U0Z4PmoG5Rw3nPUthJDfmaldzQQaUVQm3wep</vt:lpwstr>
  </property>
  <property fmtid="{D5CDD505-2E9C-101B-9397-08002B2CF9AE}" pid="28" name="x1ye=31">
    <vt:lpwstr>Z0QYuNslgBnk6TQnfQ2EPC9vv3i0dKsHWZy6U7nbg3/XRkG7QO9or3cfaEwqHvlZxk3skgMTncu1LoHcgGlkWdhiPjDzX2vd9zzTpKqTZPg+HeLfpm0FyrX3ns4r2xZG6i8BrdALJ+71HCKWk1bF8EeWXh3kBO4OA1U7Pb0m6tDeLvVwb1DodPLjXJTh27BnYIFiV70gYAQ73fgJLLPxRh43/7nsrHyu5Emka6k1hr2Q4ox6lQqSimZQf9FVjN+</vt:lpwstr>
  </property>
  <property fmtid="{D5CDD505-2E9C-101B-9397-08002B2CF9AE}" pid="29" name="x1ye=32">
    <vt:lpwstr>SqysLIzrmB96kGl9CgAi/tjhJue/5bqIC/9ZFQ2KSMdFFpNVX2V4n20M4p/htLUgUR3YGvzYmV58nAm7lgyZyWMPLndH4xg1RrLMGAzbYGz/K22JLrbk6iUWJc8I8UW8S9yunwRJNdRVNZqlYoNj4FERBfUzZxaPgYLbnXtne4SAwvk13z4xVfOeVUnyJzO1vp7WwKu52XG89HpmGTl06qFa87QVTCrCquYdcSPGtDBePazN+qchmpoShkFapNa</vt:lpwstr>
  </property>
  <property fmtid="{D5CDD505-2E9C-101B-9397-08002B2CF9AE}" pid="30" name="x1ye=33">
    <vt:lpwstr>O7P3Tl6432nLR/BhSGNdToJGpHWact7CUK8MBcGP7IUyBZGEceKMjEMn9CbTrebQqKDmOG90T9yxT3ZqNQ/6x2L+J/bXbJ4R+NO8DMl4mIK/6V7/Dqf+xNp3wxbae/O04zcxxXtvWR2Gx1zhKbEXOMaTiYnCwIzmff0MZUji+PI6uYDf/rQnYabCI9Kh0B37kzs2yVRVWcSJ8brSQ+e5R5mKy7ioVX5R/gb4Tyap8kWqeInGFQBgPoy/UBilEgC</vt:lpwstr>
  </property>
  <property fmtid="{D5CDD505-2E9C-101B-9397-08002B2CF9AE}" pid="31" name="x1ye=34">
    <vt:lpwstr>LBgUDphg0hmtg5dfo0JmKkhSHgCZgSwaxpP8AHcBxodvk0tsHnVwoP2Wu8bbfm4rUd1tpTcY6DVPxbK3L8uRcueEDUPRgSiKtaxvpPcG7k2wvJl+lk3zhyqeRWWRn0ltCU+uljYCzvrTmajaZ3ncDORE63W0aBOijXrLtAJkzmUnMLs37GPhmyKA3R4rDtqoD5j9Ghv9oI+2T+623P+E1XReHB34I/z34eWGxpf/LEk0Y9p72IaFnO0Al1NfzjT</vt:lpwstr>
  </property>
  <property fmtid="{D5CDD505-2E9C-101B-9397-08002B2CF9AE}" pid="32" name="x1ye=35">
    <vt:lpwstr>+krNuP9iK7KLDl0QsyiX9ziLc2fc5JqkXHyy6Q8UWvaEalowySnj7oJoVa1CTmqSxjtBhxQz0N6CtrOX+UYjPa379TwTW8f6aW+cPyxFxiyQGeXE8q0kynwxc1t4WsHpXmuflrE/fA93a/IGlJ8B3pV9/F49P4QVpjmFk0Qgzi4Y4ax1QPJpjwPWI0OTq4E7/oJyITvrztX7lYILOEAFoccZIVkSDbdF+JjI0dtY26mGxhZPI0zsBaDpAHC3WeB</vt:lpwstr>
  </property>
  <property fmtid="{D5CDD505-2E9C-101B-9397-08002B2CF9AE}" pid="33" name="x1ye=36">
    <vt:lpwstr>d4GD0sMyfMmcZ8/5oz3m1P47y8xa3nbpCgjjvQpG8+WE2z7X6vW5sZcF2tfFEbUHhGjPnD9B/cMtgVGo2/WSSUVzLypfEzwfK1/cChdnOS7h0JIuLINprb3Z3D9If7Vv4GlX5BtWQRbzWwmw8xs1tzSGLMNa5TxWpIEELnbgvxqOy5CBktyvb2EgkYIr4a9I4TYUR7Xm8CMumTHEhSGdfiGbm1sxARIWoJYbqvV9CznlYRogg69Earx8g6d3DkB</vt:lpwstr>
  </property>
  <property fmtid="{D5CDD505-2E9C-101B-9397-08002B2CF9AE}" pid="34" name="x1ye=37">
    <vt:lpwstr>dk1WAK1bUrc/UO3rHwN0B25LVEYKQX2CbeoNZ8s88ZFcmYCMPmnUxsYKgM+aREuXw0xWXhZIq48Bm2QIMwlNP/XrigX3KjzI7SIkc0/H6NpNBoFWOWArm+W62+GurodfKlVq361c0HzZ9sNqklkvkU2s4tGIxv487ZkN1IDDAl5v5JtcB0TZMCs2TE6X3/mtVLYiskY9ezjZ//CUbqVm57IlAipv5w6VvANoS+w3AE7zP7h/aBYMU3sg8J3LSmh</vt:lpwstr>
  </property>
  <property fmtid="{D5CDD505-2E9C-101B-9397-08002B2CF9AE}" pid="35" name="x1ye=38">
    <vt:lpwstr>wbVcHL8ZvQPs71XQLRuWOgSs+/2Kd3c/VIODsBTCoyFFTqTu1zNbfh39cOFwweOykSko48Q1wBXT6go79OXlCvzDUWBldaGq1pyMkqCZB46aBz2ecuZcNgOkk6rNTTgR3UKILW30JS9hLkpSUVEn6Z+O4o2Xocpx9x/XwDHyrbKJQtiyqn5mBsCZo9oWFqL3aQjjXNz3fxSBhV/CR0Pv1+ZI2+bhUaeAafeY8KDT33EuZqgWVnk6nfgjwq/6el3</vt:lpwstr>
  </property>
  <property fmtid="{D5CDD505-2E9C-101B-9397-08002B2CF9AE}" pid="36" name="x1ye=39">
    <vt:lpwstr>0q14BtPgoZomjksrj5iheHP9LPz53aXqYH1BYj0phG9LrSy0Lp2ugeJd7DrcUcoYT5XXqtx9L3gly0NzlUYG+OMkB60LDLP9fru/CMuTh3BFA5huI2x+1PUhRcIOyG9dV7c/eQfzwO7maTGZddyQ0LlzELAe6hZ0IQIf3t92IpOTMjdIQcklah9gjXQFQ3pSar1ZtoGbTL+6OVe+ahBYhQqBvkv8d09jarwaRTHNkttoqVjlLWW2qKMQQ3b/qru</vt:lpwstr>
  </property>
  <property fmtid="{D5CDD505-2E9C-101B-9397-08002B2CF9AE}" pid="37" name="x1ye=4">
    <vt:lpwstr>ZBaLJEXDaSbhBE2xeF0eOTBV7pTqqX9a8dMcp43cspngSVA7bkie9HKqqjJWpQHtiSGvRZfTdyiqMjgC/82ZKwK8BRVGqRm3ggtELNKdFfb/nut69kDvmSUoKh0u3SRQ4HQ31Q4T5jDvcUC1MM7S7KscIVvmITxU7+Nsuh9VjiuAC9LCqQh+rMJbPFWg03EJYHzVNplQtApHdTWToBm5W+94qGjhA/MIIQ3PDPveYPxR/Kjep+K/40KCgIK5qkx</vt:lpwstr>
  </property>
  <property fmtid="{D5CDD505-2E9C-101B-9397-08002B2CF9AE}" pid="38" name="x1ye=40">
    <vt:lpwstr>vGdbGpftXGm1sXycPv5v6xDxhriHLQPD+OVHLlf3Z0lJDAHGfKY4wUojSpk7iMpjqtDaTmy/aDIS73PVSlqDiPu7gf1ih6ekrjqmu67K+eh9wfXwtyIXhxRKZoNVQQuA0tFunZgbBNeRuN676Av/fNR8tOASx7el9IDlDnbi4aJkAG2EpVsuFR7H45DQFa/XOCT/eaW6ZxMxrnCsZvnVXbbP4H3i05WIE3/fLlaxwn27/nxhV/iTSAAUElwim9g</vt:lpwstr>
  </property>
  <property fmtid="{D5CDD505-2E9C-101B-9397-08002B2CF9AE}" pid="39" name="x1ye=41">
    <vt:lpwstr>Qmb6YSkgWHhVRtRCk3I+6aT7kkLQUTIQR/0j18eG/TavPdZehCR7ciif/HAHZSBdfGSFoCWRwhHtpUN2UMNwmFRIqnkPSG0vN2TVvkXHGTT0VprIAydtBYFx5J87U5wbKbaDTy7iASpadu2J4Xo852jv3ULu0JrrM29CpHZumIOPPXKvL/xL7s7MkxDgjE6q/bOcCwUqxHexj3qTI2M6kT10hkr5tWML5QjIxvGY5HN7MyNXhGR/b42Z06QWKXX</vt:lpwstr>
  </property>
  <property fmtid="{D5CDD505-2E9C-101B-9397-08002B2CF9AE}" pid="40" name="x1ye=42">
    <vt:lpwstr>GcIKMwV/8FYs3uZTzWfIUMbtEBz5XVL7jwIYmv7JIh8SmuJ9dN3dAcDoIpNYr5+9Wq3U8vk0dvZBZ2zGKzU4lPzT1hi/vSIrJLuPWH68m8LwcVVV9uU1SDeBqBPIW07eJrZPkwIIQYN8cnK1Od7K8wyE7Hz+nayjHqES6oApAboqnlkEB9KJvKprXbSs+pifGkF4VqHF3lER26QIja0RNMynkoJ+NHJhwLKCqyMhKcnlbWPxTXX8o0ZBSje3rIq</vt:lpwstr>
  </property>
  <property fmtid="{D5CDD505-2E9C-101B-9397-08002B2CF9AE}" pid="41" name="x1ye=43">
    <vt:lpwstr>eRtaknQR9rw/tExMuQ75dbWT1qbMoOxH20S8FiPGugIuZd/vBOVimNs3ql8UvuE36v96YPGWUdjmZkHYvNgtt4e0qnZYasUUgcLAB5aKDrpZpTQvfJ7SdQ30j4XHjgCA4OPSBvVchqdmpOxz5ra/8zCfu/v87NBG0R/6820I6dUxxZA+kuWRykdJqjf16cjpL91DQKItvzecdHVPRXHbzVTy0n6ihWe2ZjGDvrdI8+DhuYLxnb+cXh8MZggoj/h</vt:lpwstr>
  </property>
  <property fmtid="{D5CDD505-2E9C-101B-9397-08002B2CF9AE}" pid="42" name="x1ye=44">
    <vt:lpwstr>TGb2zD1/mV+MgmsCDuia5jDCMVvU6RLP3F4821LKMmfTnP9alKFTAw1fQVHJnhe93aEMs+OjttGpX9FGtgWJx/5RZgDmLcqu9jpRdPxFdkV7uWwKD++E2ybllRMFcobvmWTciyoNYMbAm3y77zb00Mul+s38OCOERLirNy/rFyb2jAwxkXp5BSZnpgH+KMfTb+/vg/VKW5m91FLnZDHp+As1zXKf3/5m19/5O/3M13rbagltdyrJ1xoF5xczJZZ</vt:lpwstr>
  </property>
  <property fmtid="{D5CDD505-2E9C-101B-9397-08002B2CF9AE}" pid="43" name="x1ye=45">
    <vt:lpwstr>468r6Yy1ryKLZhHTuR66uHBMQ3/ki9YcJwHUdfrs6IwM6fWBIsQxlsvCj3VBvcO66btQ27ephJ40GkBQzd8kSP9+vLgwjl+NigpXriYUlaoCVxXgMl+AZtbVdpQaWp0xsArHHepeeqv2ivOBlGvMUSrAuN/Ljy55v21g7eXteTZLHg86eCX6BJishuBXCT5C6QytYtPs3jRt76rpq5yRZxacXcxSvyIw8IGQmxTBRMcFGvLa3G4q6YpuK/5Y4oy</vt:lpwstr>
  </property>
  <property fmtid="{D5CDD505-2E9C-101B-9397-08002B2CF9AE}" pid="44" name="x1ye=46">
    <vt:lpwstr>5iNORYtJ2g+1W0e29IU2BBrRyxKnA5tTltlr1ea47qfsXN78zmmh885eeQbm2HkHBizPSa9hCtjPrEP83FVPvyRaLBKsKH04DhlR6jvmlL0V+cpBewaqO7VWFty72cdUP5DV7MsH626zdthrFmj77Yg4299CkI+Mwc/1BLnrrXI0X5jz+mY6l2SNmkdQ03mIkOqwUFP/yrJ8aW+BCJBpdrtLYYaVzrt97ytfIGU6Xv7lC1/qiMf8uSVEfueo11c</vt:lpwstr>
  </property>
  <property fmtid="{D5CDD505-2E9C-101B-9397-08002B2CF9AE}" pid="45" name="x1ye=47">
    <vt:lpwstr>GhuyMI6MKDWav+wlFdJZnqez4TwX//ZuiZG5JPEISamfSzcOFMdDzxDAydG///SEgxjYcUQHwuTp5g9kz3Vuw9yR8Lpr/yxKSNBjgXJfs710k7Slto1cIbTTQfXqCbJhikLoioZFWlk1ZaeO2ru89dHWBSYOUPxiU4OmM5HggeeknsFz698KQVtiH2AtYOE+1Lyk8tIj24a/ubz93gTGfWzpgr9NYOlRj8d9Ki7BRO8/5QdWVhNZxd/y0jGCYAc</vt:lpwstr>
  </property>
  <property fmtid="{D5CDD505-2E9C-101B-9397-08002B2CF9AE}" pid="46" name="x1ye=48">
    <vt:lpwstr>FR4jj5a8iM0piXYy5xp6My48wLYo80/DSDeZY/+Og6yLncMYoK1AQcOpMBE/uWMgZQp2Gy5lEwxYVNrZrGxGFhbQ/4rdZeoWn+q+Fn9D6q/qhhwZeecJ9kTTiSW2zOYOjtHgO9TNFJDdC4rTaEOhyHdUQkhEvycSuA0QA7pCzrR/zJhrVhcUCkQZhk+mF8IgI23+hapBCqwkUyvoCc2hUD5IiazEMszn++oI7ZEzskfqC1PT/82fakap1ReVMxB</vt:lpwstr>
  </property>
  <property fmtid="{D5CDD505-2E9C-101B-9397-08002B2CF9AE}" pid="47" name="x1ye=49">
    <vt:lpwstr>29AfXmJt8jxkvhSTAQdxVFhfNWlVawHz8v2axDtHLi3S8jnHJgFbZDYp59x+oU3Qhtb/3mQp/oE19miKxDgiu6Eyysj0nuTGCxZafIewsWfO+GoVCRPbrFleaxDnz7qjgrGfWJ6bI3kyQg7h/xMD+VpsLYX2Uc64AAOxNgZaSYqPvaBUKezuxIJ5E+NUake3jEvXGc8s986ZsSdNPNj1BAS1JBrtXQ5xK/g5TCz/8RiqQY5j++IPkPxvOp3noMZ</vt:lpwstr>
  </property>
  <property fmtid="{D5CDD505-2E9C-101B-9397-08002B2CF9AE}" pid="48" name="x1ye=5">
    <vt:lpwstr>3/VBv9FKRgc8eWkvauoKYdMej0FKo40ph6g3W1yZAvp9LSGbt6ABTOZPXMTeUdurGoQfE38/ENYcMNvxKI6ppz20nxrBEBB8TOnK12Pywn4arpcBFi0k4RViHFM9aBfjmcBgQ5KgbcAe+aJ9sdjBWqdF4iKL7aRArB0MuXuFpSSn8J6n3ykNurauJHq+ebUzt9DAFAoq/xBvMwY4ZK9PpPqi/qWjepPyZ8wyxk7Id+VvR9So4sSigmj13bkBN2X</vt:lpwstr>
  </property>
  <property fmtid="{D5CDD505-2E9C-101B-9397-08002B2CF9AE}" pid="49" name="x1ye=50">
    <vt:lpwstr>vzNOtTusy41RcESIGfwhvb+zMy0bRNl4boy/VbW7mI9EaYPHUwZ2Co/km/XjKwR4f8zcwy6BeaWT37V5bQiRobZsGfTIDKPkr6TrrBVK6qVbgWEnu4Jj5SAUjksyVMOvjjb/8DU/7HlH+X0l/BbZH1JwkjfQrNhvUJJpKEJuNmcqloB6isSOb4tlUAfZ7qXpHSFeWriuejaLim7wJeW/fxYLIb8byAoRtiJON5S6dy4t34DKmStjj2hICO2xvVh</vt:lpwstr>
  </property>
  <property fmtid="{D5CDD505-2E9C-101B-9397-08002B2CF9AE}" pid="50" name="x1ye=51">
    <vt:lpwstr>JN8Vb+3CABzffa/SnMJSNsz/ALYl4OIpHieJ7Uw1sDJgV+rUO6OxeleY8oxzrfWWF0sdAFYCaMZCghcsb8eHN75aLHJYA9Kwcnzx/VwhlmE56wJuyD53DOunEB5yBC74P8/wVttCt7WODamruADR3WoFgKhaCiSCor3IU7zmEvrIskywHam0ZlHslmhhP0Y4fNai3D+hWZVDpb5EEBJBFY3Zbif1TfNwAuBh1auloUYM8vyBltLIxEombRyqR93</vt:lpwstr>
  </property>
  <property fmtid="{D5CDD505-2E9C-101B-9397-08002B2CF9AE}" pid="51" name="x1ye=52">
    <vt:lpwstr>GmSF1TV/bc8mwCsVq1rNXhJtbQxhYMeDV7F84vcs2zuY9XNrDh5Ng7Lwdq/clYe65PTHCmm+T20aLrPUn57E7Xjnu3dAAD73mEOyX72PiONiDv7UhvKaoITV3VaqKCjsuxIpk83wMm2G19TlpoTE3Dgp/elm0r/ogCtsqVEbRNXwj2o6rpUzR4yRNDX01gIvp3TmtgY7zDfSO7YDSQIqrs6Fxa/yVDtDoh9BrKKPd2Fs9iNZkl+QPw2hs56b38x</vt:lpwstr>
  </property>
  <property fmtid="{D5CDD505-2E9C-101B-9397-08002B2CF9AE}" pid="52" name="x1ye=53">
    <vt:lpwstr>Uj4b7jfD3BARx4XJfauPFlPTqDvZ0BaDMlQrhULFjAb5ZRUGNcRVze4HQHG+TrfJUOiW2wNt9zpmsV7T+W9DyJ/w06TJk+csCce+kZH+UXv0tyRYMJKmHUA/cJ8DwmyKaeWRd+aiFRCDneJTSvAezHSBXx+5lZSt0psIhoV1hgTHccNFaxYxjwNZsJnuD3SU6Jb8Pht7xn/L1vnHgmBZO6qKAT8fOEsgz5NRF7pWclikIHtTuVkxFu0AsGb7m1B</vt:lpwstr>
  </property>
  <property fmtid="{D5CDD505-2E9C-101B-9397-08002B2CF9AE}" pid="53" name="x1ye=54">
    <vt:lpwstr>QmS790oP+9Mb2XbfQkaPfY3JcNXlnCoY2rcc9PXIWkGShUHoN4Ymyp/hyD2UE3GQWu9wOa6GnpbYI7WHRBOa4lmtNIDDN+YUTzv+BPcSXtadj0DYkfiK2jBk/jYMEN9xW+SECoLzUAZT+sEJtHxFwf9DBzK0CTcQH0mskkiWyOXJyoKGS3x5TV+Rqp16WryufmOOJNRFJGcbRZl7fqVi6RoSXrA1kico6HrdVdf/Bh03cyAoJ6kB7peKdHfKiJN</vt:lpwstr>
  </property>
  <property fmtid="{D5CDD505-2E9C-101B-9397-08002B2CF9AE}" pid="54" name="x1ye=55">
    <vt:lpwstr>A2mNzWSPZ54SwVsSzDDmmBUiUDSF5bhA9hMcdSb+BCUfQQq8mw4uQk4yXqM+ECi+eXU37rb/HQnVVccROXAwEDXbnM9AeLegF81b3iNrDbrdaFj4bSYJECikl+tuoqNs1Dg+JcFGOFEziEgIQPQJRAzOvhbmnYKz4s60EVYhR5z0HKjsw9VVbnd8qFoxJkaiGbB9aZK9vyY6EwC+ippJBklo6mQjlXnpoY9fDvQUrhSMlIeR+6O9yPRBoph8k6j</vt:lpwstr>
  </property>
  <property fmtid="{D5CDD505-2E9C-101B-9397-08002B2CF9AE}" pid="55" name="x1ye=56">
    <vt:lpwstr>aFuG1H7c2/4EFXvMRuC2fTHwBoj7TbsppIadxKV7diYD46B1H2qD5Aoaw2OiM4O+jreyJkRTisThoJZtL/s2NZte3v2HQ94qAISh+07Vqk+wgauYJagEuHDlUXybMiMt4wKlO3QESFPji51yWRigu0jJlWeDr4f3WvQmw9zMkbOyUQ7Jjuvk0vnUuC1H/AgrkvOw/uNReZ5K9ddwfPxgRTMPEMFjPiRfF5a4fzXktdkl2rHPC2oP8iThYnX9dBO</vt:lpwstr>
  </property>
  <property fmtid="{D5CDD505-2E9C-101B-9397-08002B2CF9AE}" pid="56" name="x1ye=57">
    <vt:lpwstr>3kx2kknqUXXfk8nwFgajp9J5GYVzav/S+a/5Smd1WrcLH62Gynngpx7ejgEDFpn+EI7ccrVxkbDaOb7TqwgBpwBYpvdjDuYFQG+7ctMJUb2lR0OeHPglwxV2S2kHuSG0hGYRhq4rFSCyEq8AXiyKCTPWXCGEkeBsvb5+k8My+P1lOosld6tC2t/U/RIV+F/x4Wa1ndoYXaVGbpaCO9d2KfWaoeTN2HjAMe4fzIhbT+M5t3Y/BSUhsaU+v8yLRqK</vt:lpwstr>
  </property>
  <property fmtid="{D5CDD505-2E9C-101B-9397-08002B2CF9AE}" pid="57" name="x1ye=58">
    <vt:lpwstr>K58HYXm5E8z/nxDvGZI2TShMeYKRtLxvb8y+tFduy2bRVml8KRzwHKRW2w/pZK6+U8rxZYub4HYXqIu11bjipC6RsePv6xiSA/uxLHwXqsJyiqGyGiR3NdBauxxSdEAhOkU7acueRyg8tc34kN4Ot0hAWXoympy7rLdhwnBYXpP4vtgZn/kTuAIvEfApZboWF8N3Bd5V3YSLoFnjDF42ltNx33xHA8d4wc5meG11kPztl0tCfE1sPtLiXaZqrVk</vt:lpwstr>
  </property>
  <property fmtid="{D5CDD505-2E9C-101B-9397-08002B2CF9AE}" pid="58" name="x1ye=59">
    <vt:lpwstr>9ehnDSgR9v1vnXy5swhkC1epSYo45Ntlfhx+ZtEU0LvXhjhipHV0DcxYPLrPDo5rjYz5CTx7srjcs52jGykn2YQR7KfE3V1pYHA0QoAgfWeTdScQoh2+GZBL6VHt785Og28SbX8/yYYxbiHmT8iuFXczwsczpMKNRN4JB8yfusGxMe1llnGn2mecJ89N7tGZ9VqmsfFJxn3YBImFXeeLCwdGjbiWBiZZc7GtCM2Dbog9tHUZmCCH3za8lBOo0w+</vt:lpwstr>
  </property>
  <property fmtid="{D5CDD505-2E9C-101B-9397-08002B2CF9AE}" pid="59" name="x1ye=6">
    <vt:lpwstr>INBkP1CvvC1UhmVeW8JIBgo7fzfzERlql1sNbDEHKIb3TLr/EaCebCLBuWoeZo1X/5H/FE8vEzS8AqdRzkIg5EtmP6ZbyvEnVUcdmlpjMdia8SQ812NcC9ipZyNWWCMaoNXcdtxuJEkQQTpyCXxij9KzDywQt2YDSCO8IhmQAjC1fXCule7IDqZsmu12r0TIzrLMAyWJSdEyD4gX7iX+qS4G5QfwhkX4H+/li/OR4dVWZ5H8XtmdtsfcCJVb7Vk</vt:lpwstr>
  </property>
  <property fmtid="{D5CDD505-2E9C-101B-9397-08002B2CF9AE}" pid="60" name="x1ye=60">
    <vt:lpwstr>MoaiRKxeWrHyaCVL3kyzZazuYK7tIvBzefKcYPOnHuF3pWnCV2QZ2JCFLJ0ukr7L9DvPK6B9IlT60dLk+OC2Y16NKLn24eAyVK0SJBLlb4fhSZWITjLiGz7NOLOhf9DWZNjy7Q68DAukPgK96G2MSVDuic3nCSoFjn8P5b14N8uBkumA2KosFcRNb8jDLgN3syhwRBrlZ11nmZUcKm/7T7t6qM4BeT/7sf3qwEGMEKn6uaPxuDhDkYmY8th9ctI</vt:lpwstr>
  </property>
  <property fmtid="{D5CDD505-2E9C-101B-9397-08002B2CF9AE}" pid="61" name="x1ye=61">
    <vt:lpwstr>UKQXOchhfP6PHsi2UtkFcHoTY8/acI0YgHoHepLcA333+AJTRFvbe8asVrfMG30MeMXkFk9j+G4qsZcuW2o40qbnisV1qUCRYGEPyIpvx3Jr2IDRUE37+X6XrxFjy/a6PSOYjflRmw4+b7/XNNDTh1/bzkAK89G07QF70TNHoJ7osihnhZe6rRS3rjBeuhEdveaE1Ikn7rTc2Q40LKqHgz6fyGLr6Zn1S2sgjfAkP2mEICuRMFOo1DnFKpJjb0U</vt:lpwstr>
  </property>
  <property fmtid="{D5CDD505-2E9C-101B-9397-08002B2CF9AE}" pid="62" name="x1ye=62">
    <vt:lpwstr>wzbVxyifJT7L84LLYpmkY8uq5SuVphDaZGVaMWKbbDdWoJxM9EFtPkDutLIN9cagLNs6rLOiug3DFD3JU53G9CEh06JeuZWcx9eOA+8T/ckiOA0bSe6ccgjkXL9psLdLA3rPPOIhsVQzHPrNhX+gqpVcg/GDtYM0XESskFm3BCG1WRWmBg8fUUF7t5XKPDjrcr6fc978XTnK2CDgCfQtMFDPzpwK8Gf2He15DYTbJWngNRWfFLkliyjGwfrfuEt</vt:lpwstr>
  </property>
  <property fmtid="{D5CDD505-2E9C-101B-9397-08002B2CF9AE}" pid="63" name="x1ye=63">
    <vt:lpwstr>3qVCcSmO7ZTgH8FmUpslLu3Ct0WzoXTnDhwMQCQSx9//aBfbxVD47Nfp13b4Ry06yF+4VC8n4H9UjQHkqFwp/fOcIzBhfy6dllKA6ZLKmKWKhD5e3HACFSH8BEL0tKv7zWJxICfWlLub+FUPRqWrxVlQHMDDw+k7qevTgb0v71cpROUiRZZO4qUJ9eDB1U6P/cCnoO/ZhlJ1pvbcPTtzCRK6+fdEzYzqsT7/XWWapZQ0Z/UXB7iZ/mgNRrSVtwt</vt:lpwstr>
  </property>
  <property fmtid="{D5CDD505-2E9C-101B-9397-08002B2CF9AE}" pid="64" name="x1ye=64">
    <vt:lpwstr>+8XR5jWx8xwrM3b/ifaYZtmpV8foAwW/LW1+sybDo8a/flp7nUalZ/lCODG4MXwnX4D9BkS/QT6Rh0OP8BFgLskoYdCxb85ndXvru2i9mnFgVDDWi4kPS+zgT9HV/JlgpDL38S9ReA12iK0ldjHU0VAKh/uxLiCglk/tV/D9foxyZNFpTuMZPTbexujHkmKkcCjoZ4FkRptksEzgAD19GfvYnbkJ/5bnpTEvBPQ6q9A4+GBYlD0pZJkrWeINItO</vt:lpwstr>
  </property>
  <property fmtid="{D5CDD505-2E9C-101B-9397-08002B2CF9AE}" pid="65" name="x1ye=65">
    <vt:lpwstr>ns/wFbVqPzrRylNwaV7Bsd70crH6enbgpP2lpThrHNRcrPUavk58WfFKDhoAwQs2gM9k7LNpQPpwDl1yb7LtjWo87yo+NfFSj/ah9XLUQPErvXT8+Oc27UcB7rkPgOk0eqdJ3A9teYwXiSbNSKesZ7+CreKxyLgtAMBBJb7hR0BXNAhv8k3RDPPUVjYUyhR/hTprM3iv0dvRUwTX/8Y8jIGT6FpWERUF0wxhY0+Y9swf86Wj5bV+L9DNv830Xnz</vt:lpwstr>
  </property>
  <property fmtid="{D5CDD505-2E9C-101B-9397-08002B2CF9AE}" pid="66" name="x1ye=66">
    <vt:lpwstr>aUTomRIPvNATh0v+D29rGsegmgiEJmc/bI/P9liBTwm7/d83cOrGjHGV4JCZHkNdvf/GnzQlOv+tzEnvunhfFDZer93Ox07j+Xx+kWnP/5r8yzm/SiBPXooJYOVy2C0X2cOeUkjEPc+V+qmINhwNulry2RMFs90BpGqkr4bZfx+nNMGdzAsvLT6PrXwXkkygYEUHRBBmh5KOeczeScG83qv/c3gC5V956D6rfQvJ89V/GlHLdvfZl3uJrKJHIux</vt:lpwstr>
  </property>
  <property fmtid="{D5CDD505-2E9C-101B-9397-08002B2CF9AE}" pid="67" name="x1ye=67">
    <vt:lpwstr>YRIRMyftuzgE+VfY1Ra/qfhs46uZV85YMBBwYNadDYyKrin25cdteEFg1CG70/01hUBAhSjgFg82Jfm49FUS5X78Pn4e+hMqr41HEmcLn17ePO6h4PD14V/mwqqpGoG4+sKCOmM1Zpan3yQL4TLztm1KITCx30uGiAJuZGMq+5HFGfrW+AxFzqDZb8lAYv9EeRQHG2IHY0w0y+9CoTGu5hbeK1FnYXBABOaqHDJl16cDHaS+qLA4nIzeOiemob8</vt:lpwstr>
  </property>
  <property fmtid="{D5CDD505-2E9C-101B-9397-08002B2CF9AE}" pid="68" name="x1ye=68">
    <vt:lpwstr>ODjc2tFa8EGgI1obwZ2x09xVnDC6n77MxYdm4Dkbyh7Ypim86a5xqCSAxBecdcP8lVvWqEYbRIzAANMcbYeE8jZioKsYGp9cYin6CyuycQ43ZItNofiAAWdWymfJa2DeCDo10iP9qpq1nzneGky9DDPeXlSdBUktMZ+EcITpuJUVC4r7Tx72UOdKCWkwjWnBHC1tBytTLfJhH8oGblWgk5xngZW4tZ9yDDEAxWCVTAFcudtcqaMXqZG6OG3Uw25</vt:lpwstr>
  </property>
  <property fmtid="{D5CDD505-2E9C-101B-9397-08002B2CF9AE}" pid="69" name="x1ye=69">
    <vt:lpwstr>haV/vATvAZK7W3wMSY0UuX2Gy2VXoznk4H6vLGlymCYgmAMUJc2tvfkhE1grSbeO0M9pSU3sYSujcM+ohPN10fHxy12qLg/VRaKX7sPg9uEmF+3WPNBcuZ1LAYtQjvaUaLTlJkUXu1qRWdLi7kKdvDDi0T+cp3iyA+EbMEjjH64+qmFkqn85GBzAJVpY8KtTwRePWEO226B3gdzZNB2G9XVYxCUarIH2MUNbOW20bY9AcMydvH+jsPn82fLdHPz</vt:lpwstr>
  </property>
  <property fmtid="{D5CDD505-2E9C-101B-9397-08002B2CF9AE}" pid="70" name="x1ye=7">
    <vt:lpwstr>prMg6wrANEJL2L7aw6CGYCoOx/kLVtgds9DMYhZJ4sFUjH39l1RrO7bEl/fpBfyAngZ7d4Z+2/1JAAcYCMeIx6PTA1Y0o6BEe0vGsPb+lP5YfkDQD9ypGwNOAtg+xLrvOCpyw5tXdm5FE5+cWsEhdj8CQNb2sikSlRc49FIhCpqFGBS2GDS/2XoLAXiRvp7Jpr8HFN4aCAddLG51oPsURaOjrLO8SYr8/z0Bg/+3ProqF8xWb1unHOCbUBsXyGR</vt:lpwstr>
  </property>
  <property fmtid="{D5CDD505-2E9C-101B-9397-08002B2CF9AE}" pid="71" name="x1ye=70">
    <vt:lpwstr>tJFcC4QmALkwJNTujd/mCazJudb1o1gaZ/1L5t9ZOhug90VVVTbh7craSAaXc0uF6fFBvq7HKUIpbyJJ8DjbCjtKDQNniKPlcgHBLxsQy0mexMiJLQBVqfmB45yk1M0DEX5Vu/G3zDVCVbk5Sd2/eQFpq3ULMu1TQFFfxU6Wpra/ef8WviymRtHUb3hnPr9fPpVbdWksqwWD6XJ5/S9IuvX0gRF8zuyvh8eLToME42Zkmwu7WM1OL8pvXpFQKZK</vt:lpwstr>
  </property>
  <property fmtid="{D5CDD505-2E9C-101B-9397-08002B2CF9AE}" pid="72" name="x1ye=71">
    <vt:lpwstr>LJXvMrKJ4xrpBJDURRh9YmsGaKfixlK0Eb0WL34YTBcJ3zyhShQRNADRujFvVwlfZnQi+mYEDRznR3ss3SDys6/Fl8UccKp7raogdG4Wgr53oZyUBcszemgaPIDLPZjM6PziyoxPsHquZt+1qgtEQUI8S0Vze8YD7FT3kqPVR5+ZJ3vYR5nIgjDJfctsWDroIbMS9JfXni7/I3a0OkeDl5tQw7wR2QPMrNPiUIcz694CgOR2YSngagFBeAk+/n+</vt:lpwstr>
  </property>
  <property fmtid="{D5CDD505-2E9C-101B-9397-08002B2CF9AE}" pid="73" name="x1ye=72">
    <vt:lpwstr>mVzlu/jMh6liOb71zoQbS69rU8/aOXjrdbSirqQumm1a27LJkMfRn/6pn07AzTMsw3eIsuUcd3GYl3Jx8S/M3srPMuVgabbdR6IJupNlxanPTQrxLAu1hz+x39A4oH0yNnB1y1VvdQvgRM5fANnyYjmH69fC6deW7UWl7LByZM6prZqrNB3J/vbG13I1zlpFSN4G3Xu1s+/Z/bTabxfJN2g36Hgxzgd/8+2HpDM0iYw8zShPoyGKpI7ieujbXF8</vt:lpwstr>
  </property>
  <property fmtid="{D5CDD505-2E9C-101B-9397-08002B2CF9AE}" pid="74" name="x1ye=73">
    <vt:lpwstr>nBwgSHndwi03kWok91iLBEYELCfnr2hKrI7kgSs6HVhguhA93A6Qi8VQ+GfEGg40Gtnq9MAvUCa2FHWOihEtMvGTUa8oRtj5zz1f4cLUz8/mAYev9xNJBcXcBoTccJ+KOCGoZYulERK7aT74hugpAgBNuoJyxuFXMvKZH/R+WK45Tfb1a0GiLcN39fNZsd9izPfylAq90lKeT8N81xwc+52gibdy60AhWK4OupNd7iI2RQhFp+9vGEBnXKTTNYu</vt:lpwstr>
  </property>
  <property fmtid="{D5CDD505-2E9C-101B-9397-08002B2CF9AE}" pid="75" name="x1ye=74">
    <vt:lpwstr>AsPF1Z3VDBUYgcgLAuOIKMH/oW+apa7g+x5p1qlcCBNVGYr7v/tKQfLvPcJ2hKWTldXaO6W995/BgSQp+8ApfDPn0lOAb2BUR63+CAIuQJj+qwyf5pJDZlWoIdPt34VFbkyaGu3Da5AgTvtBKjcUiI0aElo776UTxLg6+J2jlkgWBawqRMcmPG7XgBk/3NGNhiiuINQP/3vct94n092zuQUlQbNu26vOVlLH+qGp3nUjcJqX7CO5+8bomwJ6spi</vt:lpwstr>
  </property>
  <property fmtid="{D5CDD505-2E9C-101B-9397-08002B2CF9AE}" pid="76" name="x1ye=75">
    <vt:lpwstr>6cL16EYqAxR9nf9f/r7VL5l4Pv22xkzoOqPHeczG0Zn02IEYtUnxVeC3PO97I+z56ufPNHF3d+YF+qeC5ZKu2rNj64IjH47p3zkmb5d3Td4qDG+K78xyWV9fkH2JXr5AhBEGVDTqDrwPsJA0hp2xv/eOO5I4w7Rp8yx4cotFbcit05uQZQeVRw9O5WRRPXL9atoKDuQQorAvWOZUiusIIuslpa/QBGGtVZlckYWm+ES0nazwlQF4nvIdQhBZfHV</vt:lpwstr>
  </property>
  <property fmtid="{D5CDD505-2E9C-101B-9397-08002B2CF9AE}" pid="77" name="x1ye=76">
    <vt:lpwstr>ZGcPt6olJB5aHiSsNKzvQj6szqrz7AuokEVPjyHX8vHzcitexaHiI9anv8bbQbgGvJhb47D9273882Jj9Brdt8ZI0zboNCZpVr6uMOewrjPMGvlueKAAOCYb8Um8qvhk5C8HmYv7/ugG3xcO8btJ6YlmF3xCXYZ8FegR5Sz092rxIHVQmtJ3yEJaEjEnd9A9jPZO89Ie/g2wDyyzFxuWlqx+1gL+sjtcOahH8fUo1Q1uX4If5K9VcEtq9Yy4cHP</vt:lpwstr>
  </property>
  <property fmtid="{D5CDD505-2E9C-101B-9397-08002B2CF9AE}" pid="78" name="x1ye=77">
    <vt:lpwstr>7MdBnN2ZosNnlmjX4pItBu2OVtrW2U7xboqsJjoYN9rkw+CRE28/fWvRNEUcj3Ww40uHAyWhwP29FedzJrS4IhRMgqfj6X2FVGQPpYKPszf3GrqMNDxZJDzybHaoUE/VwH4aQ6jVEJPpTaWEMCKUoSKa4RKh3JUtRJkUiubhq/ARQK/fthUBK43IVTAMI+eoC1F37V9dZqEc7EDLXk/Zv+2jGnwrN3VtMmgiwkHwlWUSsemL2z9litNjo9lGCj+</vt:lpwstr>
  </property>
  <property fmtid="{D5CDD505-2E9C-101B-9397-08002B2CF9AE}" pid="79" name="x1ye=78">
    <vt:lpwstr>/UKJDcoWJoyWTF+IFgnmpvAtNDTJH5tgvxA+vgvAVr6zG1hfuVO5cXZ4QSfsEtkqT97OMkjIBckazSsrWYlxrO19MzEeBTl9kbf9ZTEqFF6jOG+LZqXTeZZGXrOKZAyYgT0fvnpwm8YO4U0QN2MMVl/wXItOArlmn4SwOkhhgFCLlnEWOmfcRWJuUReSzJVCKGoa04ji/Rz5uRepLvEhPmk9RO6Fh2g5JY3yw+lMtZa4vkdXrIiQ5brBr/ee1ml</vt:lpwstr>
  </property>
  <property fmtid="{D5CDD505-2E9C-101B-9397-08002B2CF9AE}" pid="80" name="x1ye=79">
    <vt:lpwstr>Z3yjuBSD9ZDEq35lYLpcDEtGFviwgeTPcsrG2/5IjeM/A2N6pC7u1f+pH/7ogvr3ken8KkN1GsT2n6Qz3MsW21/AqbWL0LlBcZt3PWb5Uy7mhBekqZswoiNyWRxjOIwSTLEsZ7Rs6VaIno+t5dYbEe2+UCfcNmd4cvfAwCAaXICeQbUEvHmxg3b+lkVi48IJynN7YZIe9WVkxGyqPqQkVTDZwaHmSUx0O+xGqs2OyeM6ZWI68Oxqm128+9OqoKe</vt:lpwstr>
  </property>
  <property fmtid="{D5CDD505-2E9C-101B-9397-08002B2CF9AE}" pid="81" name="x1ye=8">
    <vt:lpwstr>9b+pTfMFrNqpV1E1X4OpsEA23ZL60dUtOrrt2YRyOW0xmEYxXP0S4AHvZSiTDY7riQeSQFLYt1X3WH72+spNxCnhLgiODJFHH4zL6rD3KuijY85QTZOtK4IK7ubwfWpzH6rfDa+QwzeoWp7H1WzsXwFpD87eVztdGUSmrOAHJzo2ZYVcr6AXsaQvctB6QRN6rAF5qErBEI2bQBh8KVc0cYJ3H9gF9M0KYZFpn7Z+KRFmXYbIZLy1l0xfXXsVlVf</vt:lpwstr>
  </property>
  <property fmtid="{D5CDD505-2E9C-101B-9397-08002B2CF9AE}" pid="82" name="x1ye=80">
    <vt:lpwstr>jaDVcPRYG5GMEfn0rtXAQJtB34BLEP2tkZ83zSQQYf4n0oLrl6juwFJCOrqoeQ4UU0l1f6Jhh/042nHz6gSTAhNW5wYNMEUUDPN664d0lITmWvFhWbdY9FUof49Th6mZMN/zoPH4CMibExEuPpEgcDNTYK/z4HncFQMEtQLWfFmobl2nTt8MJU5gtabtVV1oCXInMbZbCxae0XYzeal2fMaJZewJa1mK25i05j9AhVHRGLnYQdZ8x88fBRqo5Ur</vt:lpwstr>
  </property>
  <property fmtid="{D5CDD505-2E9C-101B-9397-08002B2CF9AE}" pid="83" name="x1ye=81">
    <vt:lpwstr>9W+GFrk+fyoAINqXCsnVh+tXpbSIp8hCQhme6c/sKzLh+yKwj7GpeTn5GIMM3YpywuBg+jBqCumWdEhPhP9nOnnSyc3RxaZFZzlIrl8VxyFqG/WZFAbZUQuPHUYWV3WWEJkuzCJbtsu9OyOoyBOGWzD6rmxPvxKy1OQbvhyJwhMQeiBC/B0VU5TaBn2sVt4njbQIv1/Lz1u1Yoahlv86S1HXrNH7TPrydMWifDTjI1RlasA2MhPm7UBvR6JB5qp</vt:lpwstr>
  </property>
  <property fmtid="{D5CDD505-2E9C-101B-9397-08002B2CF9AE}" pid="84" name="x1ye=82">
    <vt:lpwstr>icNfBJiSld1UPlFgf9lzw7U2LNHEPfGUDun21iboaYn+6mtOsIXqXWPz2PJMvJlCm0wz/PXqrzV5cpUAl6pS1WTLsIZycpgzvKx6ybOecfIWnC+O3PuwedjJkdUsmPr8e9TGfEpkcz78RSiizELV4wAhD48BQvgZB+Ao/zkWOylHAGpFPdqjPmpLUwCjQLUsqJ8wnpDGYuCpdPhBOPWFz6tfseNhqHDyHgm3TCrKCLxFs5n+NM8MNJNLpN6AYqR</vt:lpwstr>
  </property>
  <property fmtid="{D5CDD505-2E9C-101B-9397-08002B2CF9AE}" pid="85" name="x1ye=83">
    <vt:lpwstr>4o/iWj3+K/SiBa6M7++17WLvoz0uXJaXVIhdUHz7mZ9I6vP1YsbNvVar+9caWs6ny+tmu7caQfYRYxAxxC7kFHpT+i2rxa5swmHtnPdpvjhl9YchmXqy4Lv1Y9rZDnCUD5wd2w0bhP/+5gQEH2BPcKUQR7oiDF+4naHN08KhjxonJm+5V9d3pvIc/54LnSBp1eun2kFrcR+RH/YWcRQeShQ7VfW+4iwFT9c+QGfUJwVCV/1ESGg9vbO8+bA79A5</vt:lpwstr>
  </property>
  <property fmtid="{D5CDD505-2E9C-101B-9397-08002B2CF9AE}" pid="86" name="x1ye=84">
    <vt:lpwstr>JNKekKCzPonQGfnBxU2ccl98aXrwU3NMnDWfLRuxCyJCvchBm2pWDw/+/ruNPn94suihqTnUD3HpR9SzTB+2UzoFunhaUHKDG2h0JXdIGxrETF1RBs2HpSB1AEkqAUVl9ca/C44GgmHsCgqwZARwQ2vS36saAq//lo8y8a8SfW+aUoVfPKrzmmy32GSQ6RBuzAguXkpe9/zS4lo6Hs7YFh1T5TcaJFT7ZP9tUI32RAvVIE2TLoIw3PHeDt40Zm6</vt:lpwstr>
  </property>
  <property fmtid="{D5CDD505-2E9C-101B-9397-08002B2CF9AE}" pid="87" name="x1ye=85">
    <vt:lpwstr>gDusQTfjDC7e/0oxRTquhDY+HewFAvFJ4BdS8slyx4JAs52ayGhQWZASyQfXg5PNIg2FyDzqREOIr4ODm2ZjXwKQw8Plcnza1957Y2PqPBJ6mTPcpWduuXAsr3Lb9kSlozggoA1tf5JQfek5jluhPcwpPpXdfkyum9tWVrbkFIF9JwzUXCfl5CWW2Sg2uI4gVlMZAdCih14M4X3ruCUjpdxi2j43eg+faaKerDqofYp2QgiqGVYYB39QcrSfiXY</vt:lpwstr>
  </property>
  <property fmtid="{D5CDD505-2E9C-101B-9397-08002B2CF9AE}" pid="88" name="x1ye=86">
    <vt:lpwstr>T3nvGYEAKZ2dfhflftYhYHBq/IYd9MmN/rfW3UZIW+vHC70a4PlpbGR6avmwmTa10qRdFLz7SjYWjMue891cy6H/TRYdULKgsQ+mggVCaEuqkrwajhMyKgOWQc+3WMYCU0VJKVsxBK9uuakNt+A+/82t+lrFgPv0AY6LVGC9oLXPLVSlUZoSQTKofuO311int/5bTT9RtpuFPhOyUe33GGYPcrtjDCvithpal0yJ0iLUmpi4FMrHYnftpcHmZ/l</vt:lpwstr>
  </property>
  <property fmtid="{D5CDD505-2E9C-101B-9397-08002B2CF9AE}" pid="89" name="x1ye=87">
    <vt:lpwstr>8BbE9hMdrBqFcx4YNhCzL8cDWTR4vNR813NbHVq+YWLe+ppqpNaUuVJh2gWjjTJ5meRMYbLyiv53SOe14sKa2auDb+KovBZ7ju6UmTCRWDIjCNOYshJ1FFKeGSggkA33+Xjq97G6MyJHjpSGSDBMys+ign8wcEg4KGy1RF1bWA160r9RxtnMo/g8/HqjJyKNzwBwj0GtLo4OeO7coqRQB9XBdx+/FVS9hV0t9bZkP6MA6d37dVzUJW+SkxHh/lz</vt:lpwstr>
  </property>
  <property fmtid="{D5CDD505-2E9C-101B-9397-08002B2CF9AE}" pid="90" name="x1ye=88">
    <vt:lpwstr>M3As3IwAP1Ma5hnt+6+C3N/x7vV5MwJJlUc/4YVpkH1QiC88jmnoPhLjG6/GTHVpoZ43DEk/06NibgQHJyTn2Y7v753q8MBQcaJ4q99/frCpRNYJg2k1Cb6ZQkU58I0kOMj4vabCJUsmGD/jvW79qub4iSrbE42FcWQiS1nCzZLQ3Iegloc1vUEWUugI25unh75eKfLkEhqnigia3AifPqyJ8og7mqbwAN0KodeMA6e9jkII81776jNMwNKoPo7</vt:lpwstr>
  </property>
  <property fmtid="{D5CDD505-2E9C-101B-9397-08002B2CF9AE}" pid="91" name="x1ye=89">
    <vt:lpwstr>WlzC+/DLeUM/dZOP7FhFK0MEK8qjGcBr6V90JzwJQfmy7PXKDniAwCMgGv8uslz1WFhndQBPRF33jxvgbFyUnvLIgF+DMq1FGzx3+UtCo6JBe9JaM715aPEr4ip819XU/1EIJyhGyaB16QJ6ofS6sKvDp+sJH6AyFuZbf2peB6ViZvNafg+Eteg1sz2giFxpW/KSrbCk6PFD3qPClmqheROWyut9KoNCwpOL2v23A35+CNuEHWX0o95XCBY6Gua</vt:lpwstr>
  </property>
  <property fmtid="{D5CDD505-2E9C-101B-9397-08002B2CF9AE}" pid="92" name="x1ye=9">
    <vt:lpwstr>Pv2/0b+PzM9WZJJ4Nmnphg2jE6PXboveFW2LTv/1u9gUxY5mxqSFsb0ge7aNaAjC4/bXEyIucrg09SPKzr2P3iqzdj60I6e8+HMxfLuf7nYrMZ9gpzlQmwH53Ip4Vcj4ijCg4S0llho7+U4UIcYWI3Xei05kkpqu1xC9qLHk19YIi7xz71kypQcM5HnMabSwD9UKcK8LFLYJ0kz0qPA+5WR7srPbE0IBcDNSWuEkXb+JqhHtL6ioI93fSZv7kJ+</vt:lpwstr>
  </property>
  <property fmtid="{D5CDD505-2E9C-101B-9397-08002B2CF9AE}" pid="93" name="x1ye=90">
    <vt:lpwstr>hL7EtrYdIsQgfylhTYe+1cP7439hr5LLRlBztWcxcc41+7V0qQ3jIguoXV9bu2aeJqAeIVcDUZWzKHndjBNPI34kZgu22wt+pfLJh4/gjCVF6K2S8NBEymOTwlkrMhoNsonr9SQkeGjTgWONPizHIDMneeR2NFvrpUdOvOjOJAB21sDyl3ureaoqNo8WRX+jdQsLQJe3Lzwh8bT/Gw1dZuEotZO92t9LMJUtSCSpRbxVHVuK59Sp94Ko/gGnZm1</vt:lpwstr>
  </property>
  <property fmtid="{D5CDD505-2E9C-101B-9397-08002B2CF9AE}" pid="94" name="x1ye=91">
    <vt:lpwstr>WS786O6YVgnKEh1cPmk1L9N95q9gCQevoz7V9q3ZLAYDGkcmC1ZO+9rv5rLAWPBe6vh7uIHGIFA5zj9yOBvZfr4aQoYFZM44ZKpJU7fbv2sm1ZJD9H4hC/AWpLsiz1Z7or5V5FQn6TTRkNU5c6qfgRCmYx/+KIeQejhSaoPa41yJHHaduNvRJ9g/DKeXKleszXaRMhH4g+z8ewcvqNsP93xYAnBLPVSenoNxsEI+dVKFPAHvcl0hz10PM7N/MT7</vt:lpwstr>
  </property>
  <property fmtid="{D5CDD505-2E9C-101B-9397-08002B2CF9AE}" pid="95" name="x1ye=92">
    <vt:lpwstr>z9jrNP7kzvL3YoA67Y/4hrc3vzO6lSyo7MucgdLsOUMRF93nS8EvSOT+Zg1C/aULnY8APaeTcsx7g4nv0ikC07YNKXThgW74L4K8zVTW0oe6Haaaxs7vDZiGWxdXJtH6Kcn0VOe3VBa3LXOidIXDCy7rAFqbduF5W3pScw4v29CPlaOv8L0sO1+NM9+E/xKSfNjK03vIoWFnGbtKCfh2G4eaadw5e6OqvUZK9gvG8UgB3udxCGI4ikw8p7mu3ia</vt:lpwstr>
  </property>
  <property fmtid="{D5CDD505-2E9C-101B-9397-08002B2CF9AE}" pid="96" name="x1ye=93">
    <vt:lpwstr>J6qKcm0awoO8BDCT3XSMnzoYlEnp8yIvP+cBF0J0YpiWR5qcqGINlp9yyxaYNTVHZlS3oCQq5MsPKjdp5b3h9asz1gnz9+wi5vB0S9Meddwiu7PSfFw9SOlfQm4ohKtaUBiw9JwWhdKqOEJsWYhbzNiT9BnfoW05+49nwIhvMcHZnkAaGniHGntafd6gu9ueb+0GbbpcgV5tIiFMu5PKkAIH9PLIqPy8JfLcfKJgRgau4PTbsBjIH9GnZKvhwuQ</vt:lpwstr>
  </property>
  <property fmtid="{D5CDD505-2E9C-101B-9397-08002B2CF9AE}" pid="97" name="x1ye=94">
    <vt:lpwstr>P3FZIdD0O1X8uKciRLyXJDkxyInuyZJ/w22Ts0J/qFDttmuftRoCfsgcA5R1mixZk+eg3U6BGXfq1tJkTGNmilEoCTvzcbuxZOFH+6wWqZnbAP8HyxO2Vjb0NoOUEWUCvtLftkZeHYwnuLt2uy9+FM3W+NHWvqJ2a2A+dAGjJcufo3b7RGdRFfz4/nOOOBfyPP746DPtFULocpfzW/Fh135gA/0JqLXYrkvaKTRRJqr61QYVz2Rl43o4XKDIa5l</vt:lpwstr>
  </property>
  <property fmtid="{D5CDD505-2E9C-101B-9397-08002B2CF9AE}" pid="98" name="x1ye=95">
    <vt:lpwstr>tS29I69VsGcXFyj04ObyW+3Owd4CbTYIZvR1dkjKLYLOat6AKyISJ76Zx3lkyHU9gqu0hMFFPFvgQVUmWLfOOYqpsFzia2LFktlT9hYToNp4V3gAZ5KXOGR5yC4AkF2Cv63rSsogJBko6V0+keLqHZ0x7yWjDoWoEko/HRZZfvgR0LLtGadIf7orC/9FgnCATii/6KP4F0x0FdC63+UPoejeXN9orXX/aunGAq/zMlUqhw1SsnsV1kwePlKBY/A</vt:lpwstr>
  </property>
  <property fmtid="{D5CDD505-2E9C-101B-9397-08002B2CF9AE}" pid="99" name="x1ye=96">
    <vt:lpwstr>D3Wa5GeAjcffIDQLqWudvIyOuj08TCAlAM+KIx9sWnKSMj4BiG84Ql4ZvKSp5EkMfzrfv5g3zZ6K/aKiy8xlq84OgRc8oK2/Wgy/ZIrBAWJ/xrSfxR/mLX6EwAeTCyevnXLD4FNJfC+39gLQBbgRdwl3aAFrlOztt2m9erhcn5YswqBX4xebvox0bqKk8stP13B3Sb9+3KTOgDZ1Ex4eMxQ0fDJMvGr2jQpkXYYEbIsN/Da2g2FzsJMIr6ua/uP</vt:lpwstr>
  </property>
  <property fmtid="{D5CDD505-2E9C-101B-9397-08002B2CF9AE}" pid="100" name="x1ye=97">
    <vt:lpwstr>1RthZ7CDrJWS3G29D/gevFn9GUQyvB1WCPSf7DKshbPARG8j+hfSy5MswkFbBsMI3dEKG7zMITon774N/O5WME9Yx0QkEAFV5hzpmlCBEegenDvtahO4Ychqd4ONqjmdI5JIePb11/wD7QeArIGAAAA==</vt:lpwstr>
  </property>
</Properties>
</file>